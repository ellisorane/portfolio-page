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240"/>
        <w:gridCol w:w="8400"/>
        <w:gridCol w:w="480"/>
      </w:tblGrid>
      <w:tr w:rsidR="000720F1" w14:paraId="3EE4A13D" w14:textId="77777777">
        <w:trPr>
          <w:trHeight w:val="14800"/>
          <w:tblCellSpacing w:w="0" w:type="dxa"/>
        </w:trPr>
        <w:tc>
          <w:tcPr>
            <w:tcW w:w="2400" w:type="dxa"/>
            <w:tcBorders>
              <w:top w:val="single" w:sz="200" w:space="0" w:color="0187DE"/>
              <w:left w:val="none" w:sz="0" w:space="0" w:color="0187DE"/>
              <w:bottom w:val="single" w:sz="200" w:space="0" w:color="0187DE"/>
              <w:right w:val="none" w:sz="0" w:space="0" w:color="0187DE"/>
            </w:tcBorders>
            <w:shd w:val="clear" w:color="auto" w:fill="0187D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B590D7" w14:textId="77777777" w:rsidR="000720F1" w:rsidRDefault="000720F1"/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826277" w14:textId="77777777" w:rsidR="000720F1" w:rsidRDefault="000720F1">
            <w:pPr>
              <w:rPr>
                <w:rStyle w:val="leftbordercell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0871AD" w14:textId="77777777" w:rsidR="000720F1" w:rsidRDefault="001F3C36">
            <w:pPr>
              <w:pStyle w:val="documentword-break"/>
              <w:pBdr>
                <w:left w:val="none" w:sz="0" w:space="4" w:color="auto"/>
              </w:pBdr>
              <w:spacing w:line="920" w:lineRule="atLeast"/>
              <w:ind w:left="80"/>
              <w:rPr>
                <w:rStyle w:val="maincell"/>
                <w:rFonts w:ascii="Century Gothic" w:eastAsia="Century Gothic" w:hAnsi="Century Gothic" w:cs="Century Gothic"/>
                <w:b/>
                <w:bCs/>
                <w:color w:val="0187DE"/>
                <w:sz w:val="72"/>
                <w:szCs w:val="7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0187DE"/>
                <w:sz w:val="72"/>
                <w:szCs w:val="72"/>
              </w:rPr>
              <w:t>Orane Ellis</w:t>
            </w:r>
          </w:p>
          <w:p w14:paraId="76FE0330" w14:textId="77777777" w:rsidR="000720F1" w:rsidRDefault="001F3C36">
            <w:pPr>
              <w:pStyle w:val="documentresumeTitle"/>
              <w:ind w:left="80"/>
              <w:rPr>
                <w:rStyle w:val="maincell"/>
                <w:rFonts w:ascii="Century Gothic" w:eastAsia="Century Gothic" w:hAnsi="Century Gothic" w:cs="Century Gothic"/>
              </w:rPr>
            </w:pPr>
            <w:r>
              <w:rPr>
                <w:rStyle w:val="maincell"/>
                <w:rFonts w:ascii="Century Gothic" w:eastAsia="Century Gothic" w:hAnsi="Century Gothic" w:cs="Century Gothic"/>
              </w:rPr>
              <w:t>Front End Web Developer</w:t>
            </w:r>
          </w:p>
          <w:tbl>
            <w:tblPr>
              <w:tblStyle w:val="documentaddress"/>
              <w:tblW w:w="0" w:type="auto"/>
              <w:tblCellSpacing w:w="0" w:type="dxa"/>
              <w:tblInd w:w="8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200"/>
              <w:gridCol w:w="4200"/>
            </w:tblGrid>
            <w:tr w:rsidR="000720F1" w14:paraId="66AD71C7" w14:textId="77777777">
              <w:trPr>
                <w:tblCellSpacing w:w="0" w:type="dxa"/>
              </w:trPr>
              <w:tc>
                <w:tcPr>
                  <w:tcW w:w="4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0" w:type="auto"/>
                    <w:tblCellSpacing w:w="0" w:type="dxa"/>
                    <w:tblInd w:w="8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00"/>
                    <w:gridCol w:w="3800"/>
                  </w:tblGrid>
                  <w:tr w:rsidR="000720F1" w14:paraId="49DBC85A" w14:textId="77777777">
                    <w:trPr>
                      <w:tblCellSpacing w:w="0" w:type="dxa"/>
                    </w:trPr>
                    <w:tc>
                      <w:tcPr>
                        <w:tcW w:w="400" w:type="dxa"/>
                        <w:tcMar>
                          <w:top w:w="30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14:paraId="09CD46B2" w14:textId="77777777" w:rsidR="000720F1" w:rsidRDefault="001F3C36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00122CB4" wp14:editId="5449A80B">
                              <wp:extent cx="256669" cy="256289"/>
                              <wp:effectExtent l="0" t="0" r="0" b="0"/>
                              <wp:docPr id="100002" name="Picture 10000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95363010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6669" cy="2562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31DD0B1" w14:textId="77777777" w:rsidR="000720F1" w:rsidRDefault="001F3C36">
                        <w:pPr>
                          <w:pStyle w:val="documentasposeztyaddresstable"/>
                          <w:ind w:left="8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>Mableton,</w:t>
                        </w: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>GA, 30126</w:t>
                        </w:r>
                      </w:p>
                    </w:tc>
                  </w:tr>
                </w:tbl>
                <w:p w14:paraId="0FA20B6D" w14:textId="77777777" w:rsidR="000720F1" w:rsidRDefault="000720F1">
                  <w:pPr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0" w:type="auto"/>
                    <w:tblCellSpacing w:w="0" w:type="dxa"/>
                    <w:tblInd w:w="8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00"/>
                    <w:gridCol w:w="3800"/>
                  </w:tblGrid>
                  <w:tr w:rsidR="000720F1" w14:paraId="21631F27" w14:textId="77777777">
                    <w:trPr>
                      <w:tblCellSpacing w:w="0" w:type="dxa"/>
                    </w:trPr>
                    <w:tc>
                      <w:tcPr>
                        <w:tcW w:w="4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14:paraId="569D0932" w14:textId="77777777" w:rsidR="000720F1" w:rsidRDefault="001F3C36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28C07FBF" wp14:editId="7BF18A04">
                              <wp:extent cx="256669" cy="256289"/>
                              <wp:effectExtent l="0" t="0" r="0" b="0"/>
                              <wp:docPr id="100003" name="Picture 10000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055669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6669" cy="2562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176B0A2" w14:textId="77777777" w:rsidR="000720F1" w:rsidRDefault="001F3C36">
                        <w:pPr>
                          <w:pStyle w:val="documentasposeztyaddresstable"/>
                          <w:ind w:left="8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>(770) 371-7066</w:t>
                        </w: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14:paraId="72AEEF03" w14:textId="77777777" w:rsidR="000720F1" w:rsidRDefault="000720F1">
                  <w:pPr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0" w:type="auto"/>
                    <w:tblCellSpacing w:w="0" w:type="dxa"/>
                    <w:tblInd w:w="8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00"/>
                    <w:gridCol w:w="3800"/>
                  </w:tblGrid>
                  <w:tr w:rsidR="000720F1" w14:paraId="43D44429" w14:textId="77777777">
                    <w:trPr>
                      <w:tblCellSpacing w:w="0" w:type="dxa"/>
                    </w:trPr>
                    <w:tc>
                      <w:tcPr>
                        <w:tcW w:w="4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14:paraId="3C1429BF" w14:textId="77777777" w:rsidR="000720F1" w:rsidRDefault="001F3C36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7C48AE2A" wp14:editId="0B4E850F">
                              <wp:extent cx="256669" cy="256289"/>
                              <wp:effectExtent l="0" t="0" r="0" b="0"/>
                              <wp:docPr id="100004" name="Picture 1000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5299699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6669" cy="2562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C924E57" w14:textId="77777777" w:rsidR="000720F1" w:rsidRDefault="001F3C36">
                        <w:pPr>
                          <w:pStyle w:val="documentasposeztyaddresstable"/>
                          <w:ind w:left="8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>ellisorane@yahoo.com</w:t>
                        </w:r>
                      </w:p>
                    </w:tc>
                  </w:tr>
                </w:tbl>
                <w:p w14:paraId="4147A9BE" w14:textId="77777777" w:rsidR="000720F1" w:rsidRDefault="000720F1"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0" w:type="auto"/>
                    <w:tblCellSpacing w:w="0" w:type="dxa"/>
                    <w:tblInd w:w="8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00"/>
                    <w:gridCol w:w="3800"/>
                  </w:tblGrid>
                  <w:tr w:rsidR="000720F1" w14:paraId="35650104" w14:textId="77777777">
                    <w:trPr>
                      <w:tblCellSpacing w:w="0" w:type="dxa"/>
                    </w:trPr>
                    <w:tc>
                      <w:tcPr>
                        <w:tcW w:w="400" w:type="dxa"/>
                        <w:tcMar>
                          <w:top w:w="30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14:paraId="7547B77C" w14:textId="77777777" w:rsidR="000720F1" w:rsidRDefault="001F3C36">
                        <w:pPr>
                          <w:rPr>
                            <w:rStyle w:val="documentaddressRigh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5E535768" wp14:editId="3E4D0B25">
                              <wp:extent cx="256669" cy="256289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7700312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6669" cy="2562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489263F" w14:textId="6263D2E8" w:rsidR="000720F1" w:rsidRDefault="00236E94">
                        <w:pPr>
                          <w:pStyle w:val="documentasposeztyaddresstable"/>
                          <w:ind w:left="8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hyperlink r:id="rId11" w:history="1">
                          <w:r w:rsidR="00B81C0E" w:rsidRPr="0062189F">
                            <w:rPr>
                              <w:rStyle w:val="Hyperlink"/>
                              <w:rFonts w:ascii="Century Gothic" w:eastAsia="Century Gothic" w:hAnsi="Century Gothic" w:cs="Century Gothic"/>
                              <w:sz w:val="22"/>
                              <w:szCs w:val="22"/>
                            </w:rPr>
                            <w:t>https://www.linkedin.com/in/orane-ellis-0bab1074/</w:t>
                          </w:r>
                        </w:hyperlink>
                      </w:p>
                      <w:p w14:paraId="5B570B9A" w14:textId="729761A0" w:rsidR="00B81C0E" w:rsidRDefault="00B81C0E">
                        <w:pPr>
                          <w:pStyle w:val="documentasposeztyaddresstable"/>
                          <w:ind w:left="8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EE4C9C5" w14:textId="372AFA76" w:rsidR="000720F1" w:rsidRDefault="000720F1">
                  <w:pPr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0" w:type="auto"/>
                    <w:tblCellSpacing w:w="0" w:type="dxa"/>
                    <w:tblInd w:w="8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00"/>
                    <w:gridCol w:w="3800"/>
                  </w:tblGrid>
                  <w:tr w:rsidR="000720F1" w14:paraId="2644834C" w14:textId="77777777">
                    <w:trPr>
                      <w:tblCellSpacing w:w="0" w:type="dxa"/>
                    </w:trPr>
                    <w:tc>
                      <w:tcPr>
                        <w:tcW w:w="4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14:paraId="2A1D8A2C" w14:textId="77777777" w:rsidR="000720F1" w:rsidRDefault="001F3C36">
                        <w:pPr>
                          <w:rPr>
                            <w:rStyle w:val="documentaddressRigh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2CB16688" wp14:editId="2CB72BF3">
                              <wp:extent cx="256669" cy="256289"/>
                              <wp:effectExtent l="0" t="0" r="0" b="0"/>
                              <wp:docPr id="100006" name="Picture 10000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89074510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6669" cy="2562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7D678C7" w14:textId="47FF6AFC" w:rsidR="000720F1" w:rsidRDefault="00236E94">
                        <w:pPr>
                          <w:pStyle w:val="documentasposeztyaddresstable"/>
                          <w:ind w:left="8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hyperlink r:id="rId13" w:history="1">
                          <w:r w:rsidR="00B81C0E" w:rsidRPr="0062189F">
                            <w:rPr>
                              <w:rStyle w:val="Hyperlink"/>
                              <w:rFonts w:ascii="Century Gothic" w:eastAsia="Century Gothic" w:hAnsi="Century Gothic" w:cs="Century Gothic"/>
                              <w:sz w:val="22"/>
                              <w:szCs w:val="22"/>
                            </w:rPr>
                            <w:t>https://www.elliswebdev.com/</w:t>
                          </w:r>
                        </w:hyperlink>
                      </w:p>
                      <w:p w14:paraId="4A4A7A59" w14:textId="7BBC09F2" w:rsidR="00B81C0E" w:rsidRDefault="00B81C0E">
                        <w:pPr>
                          <w:pStyle w:val="documentasposeztyaddresstable"/>
                          <w:ind w:left="8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2D6DC1B8" w14:textId="77777777" w:rsidR="000720F1" w:rsidRDefault="000720F1">
                  <w:pPr>
                    <w:rPr>
                      <w:rStyle w:val="documentaddressRight"/>
                      <w:rFonts w:ascii="Century Gothic" w:eastAsia="Century Gothic" w:hAnsi="Century Gothic" w:cs="Century Gothic"/>
                      <w:sz w:val="20"/>
                      <w:szCs w:val="20"/>
                    </w:rPr>
                  </w:pPr>
                </w:p>
              </w:tc>
            </w:tr>
          </w:tbl>
          <w:p w14:paraId="0F0C5D0D" w14:textId="49C379F7" w:rsidR="008F07C5" w:rsidRDefault="008F07C5" w:rsidP="008F07C5">
            <w:pPr>
              <w:pStyle w:val="p"/>
              <w:pBdr>
                <w:left w:val="none" w:sz="0" w:space="4" w:color="auto"/>
              </w:pBdr>
              <w:spacing w:before="300" w:line="320" w:lineRule="atLeast"/>
              <w:ind w:left="8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I am a </w:t>
            </w:r>
            <w:r w:rsidRPr="00842BC6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friendly, hardworking</w:t>
            </w: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,</w:t>
            </w:r>
            <w:r w:rsidRPr="00842BC6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 reliable professional who enjoys working with technology and people. I am </w:t>
            </w:r>
            <w:r w:rsidR="00B81C0E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also </w:t>
            </w:r>
            <w:r w:rsidRPr="00842BC6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committed to breaking into and maintaining a career </w:t>
            </w: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in web and software development</w:t>
            </w:r>
            <w:r w:rsidRPr="00842BC6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14:paraId="685A7F15" w14:textId="77777777" w:rsidR="008F07C5" w:rsidRDefault="008F07C5" w:rsidP="008F07C5">
            <w:pPr>
              <w:spacing w:line="300" w:lineRule="exact"/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140"/>
            </w:tblGrid>
            <w:tr w:rsidR="008F07C5" w14:paraId="43D206EF" w14:textId="77777777" w:rsidTr="009A548F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CA2DC8" w14:textId="77777777" w:rsidR="008F07C5" w:rsidRDefault="008F07C5" w:rsidP="008F07C5">
                  <w:pPr>
                    <w:pStyle w:val="documentsectionleftmargincellParagraph"/>
                    <w:spacing w:line="320" w:lineRule="atLeast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addressRight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7184" behindDoc="0" locked="0" layoutInCell="1" allowOverlap="1" wp14:anchorId="6B60D8E3" wp14:editId="7D6D630A">
                        <wp:simplePos x="0" y="0"/>
                        <wp:positionH relativeFrom="column">
                          <wp:posOffset>112395</wp:posOffset>
                        </wp:positionH>
                        <wp:positionV relativeFrom="paragraph">
                          <wp:posOffset>1420826</wp:posOffset>
                        </wp:positionV>
                        <wp:extent cx="104140" cy="104140"/>
                        <wp:effectExtent l="0" t="0" r="0" b="0"/>
                        <wp:wrapNone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689359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140" cy="104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leftmargincell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6160" behindDoc="0" locked="0" layoutInCell="1" allowOverlap="1" wp14:anchorId="687D6A18" wp14:editId="2E5C177A">
                        <wp:simplePos x="0" y="0"/>
                        <wp:positionH relativeFrom="column">
                          <wp:posOffset>111125</wp:posOffset>
                        </wp:positionH>
                        <wp:positionV relativeFrom="paragraph">
                          <wp:posOffset>1192199</wp:posOffset>
                        </wp:positionV>
                        <wp:extent cx="104140" cy="104140"/>
                        <wp:effectExtent l="0" t="0" r="0" b="0"/>
                        <wp:wrapNone/>
                        <wp:docPr id="100011" name="Picture 100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689359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140" cy="104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140" w:type="dxa"/>
                  <w:tcBorders>
                    <w:left w:val="single" w:sz="8" w:space="0" w:color="CCCCCC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514B33BD" w14:textId="77777777" w:rsidR="008F07C5" w:rsidRDefault="008F07C5" w:rsidP="008F07C5">
                  <w:pPr>
                    <w:pStyle w:val="documentsectionparagraphwrapperheading"/>
                    <w:pBdr>
                      <w:bottom w:val="none" w:sz="0" w:space="10" w:color="auto"/>
                    </w:pBdr>
                    <w:spacing w:line="320" w:lineRule="exac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68992" behindDoc="0" locked="0" layoutInCell="1" allowOverlap="1" wp14:anchorId="1DFD675C" wp14:editId="1D72E534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80250" cy="379688"/>
                        <wp:effectExtent l="0" t="0" r="0" b="0"/>
                        <wp:wrapNone/>
                        <wp:docPr id="100007" name="Picture 100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586086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8F07C5" w14:paraId="45CAF487" w14:textId="77777777" w:rsidTr="009A548F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D0CAAA8" w14:textId="77777777" w:rsidR="008F07C5" w:rsidRDefault="008F07C5" w:rsidP="008F07C5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0016" behindDoc="0" locked="0" layoutInCell="1" allowOverlap="1" wp14:anchorId="5BCFB8E2" wp14:editId="4AF48A65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effectExtent l="0" t="0" r="0" b="0"/>
                              <wp:wrapNone/>
                              <wp:docPr id="100008" name="Picture 10000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6036491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7600"/>
                        </w:tblGrid>
                        <w:tr w:rsidR="008F07C5" w14:paraId="4D5E2D46" w14:textId="77777777" w:rsidTr="009A548F">
                          <w:trPr>
                            <w:tblCellSpacing w:w="0" w:type="dxa"/>
                          </w:trPr>
                          <w:tc>
                            <w:tcPr>
                              <w:tcW w:w="76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79FBD66E" w14:textId="77777777" w:rsidR="008F07C5" w:rsidRDefault="008F07C5" w:rsidP="008F07C5">
                              <w:pPr>
                                <w:spacing w:line="320" w:lineRule="atLeast"/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HTML5</w:t>
                              </w:r>
                            </w:p>
                          </w:tc>
                        </w:tr>
                      </w:tbl>
                      <w:p w14:paraId="30FBC540" w14:textId="77777777" w:rsidR="008F07C5" w:rsidRDefault="008F07C5" w:rsidP="008F07C5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1613B570" w14:textId="77777777" w:rsidR="008F07C5" w:rsidRDefault="008F07C5" w:rsidP="008F07C5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8F07C5" w14:paraId="52A01089" w14:textId="77777777" w:rsidTr="009A548F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D244DBA" w14:textId="77777777" w:rsidR="008F07C5" w:rsidRDefault="008F07C5" w:rsidP="008F07C5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2064" behindDoc="0" locked="0" layoutInCell="1" allowOverlap="1" wp14:anchorId="226E2BCB" wp14:editId="7792E22F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effectExtent l="0" t="0" r="0" b="0"/>
                              <wp:wrapNone/>
                              <wp:docPr id="100009" name="Picture 10000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78761492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2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7600"/>
                        </w:tblGrid>
                        <w:tr w:rsidR="008F07C5" w14:paraId="0F8FFEB1" w14:textId="77777777" w:rsidTr="009A548F">
                          <w:trPr>
                            <w:tblCellSpacing w:w="0" w:type="dxa"/>
                          </w:trPr>
                          <w:tc>
                            <w:tcPr>
                              <w:tcW w:w="76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44C68959" w14:textId="77777777" w:rsidR="008F07C5" w:rsidRDefault="008F07C5" w:rsidP="008F07C5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CSS</w:t>
                              </w:r>
                            </w:p>
                          </w:tc>
                        </w:tr>
                      </w:tbl>
                      <w:p w14:paraId="222A7A3C" w14:textId="77777777" w:rsidR="008F07C5" w:rsidRDefault="008F07C5" w:rsidP="008F07C5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1A72F36" w14:textId="77777777" w:rsidR="008F07C5" w:rsidRDefault="008F07C5" w:rsidP="008F07C5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8F07C5" w14:paraId="54D3156B" w14:textId="77777777" w:rsidTr="009A548F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5CB037B" w14:textId="77777777" w:rsidR="008F07C5" w:rsidRDefault="008F07C5" w:rsidP="008F07C5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4112" behindDoc="0" locked="0" layoutInCell="1" allowOverlap="1" wp14:anchorId="58FC244D" wp14:editId="5C09884B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effectExtent l="0" t="0" r="0" b="0"/>
                              <wp:wrapNone/>
                              <wp:docPr id="100010" name="Picture 1000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5526960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2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7600"/>
                        </w:tblGrid>
                        <w:tr w:rsidR="008F07C5" w14:paraId="273D0D29" w14:textId="77777777" w:rsidTr="009A548F">
                          <w:trPr>
                            <w:tblCellSpacing w:w="0" w:type="dxa"/>
                          </w:trPr>
                          <w:tc>
                            <w:tcPr>
                              <w:tcW w:w="76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38516FDC" w14:textId="77777777" w:rsidR="008F07C5" w:rsidRDefault="008F07C5" w:rsidP="008F07C5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JavaScript</w:t>
                              </w:r>
                            </w:p>
                          </w:tc>
                        </w:tr>
                      </w:tbl>
                      <w:p w14:paraId="6C2EA73F" w14:textId="77777777" w:rsidR="008F07C5" w:rsidRDefault="008F07C5" w:rsidP="008F07C5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0E99BB0" w14:textId="77777777" w:rsidR="008F07C5" w:rsidRDefault="008F07C5" w:rsidP="008F07C5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8F07C5" w14:paraId="11554CBB" w14:textId="77777777" w:rsidTr="009A548F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D068567" w14:textId="77777777" w:rsidR="008F07C5" w:rsidRDefault="008F07C5" w:rsidP="008F07C5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762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7600"/>
                        </w:tblGrid>
                        <w:tr w:rsidR="008F07C5" w14:paraId="2DCC2E8F" w14:textId="77777777" w:rsidTr="009A548F">
                          <w:trPr>
                            <w:tblCellSpacing w:w="0" w:type="dxa"/>
                          </w:trPr>
                          <w:tc>
                            <w:tcPr>
                              <w:tcW w:w="76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5E38B1C8" w14:textId="77777777" w:rsidR="008F07C5" w:rsidRDefault="008F07C5" w:rsidP="008F07C5">
                              <w:pPr>
                                <w:pStyle w:val="documentleftratvcellfield"/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React JS</w:t>
                              </w:r>
                            </w:p>
                            <w:p w14:paraId="40093F0A" w14:textId="77777777" w:rsidR="008F07C5" w:rsidRDefault="008F07C5" w:rsidP="008F07C5">
                              <w:pPr>
                                <w:pStyle w:val="documentleftratvcellfield"/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Jquery</w:t>
                              </w:r>
                              <w:proofErr w:type="spellEnd"/>
                            </w:p>
                            <w:p w14:paraId="3DC4465D" w14:textId="77777777" w:rsidR="008F07C5" w:rsidRDefault="008F07C5" w:rsidP="008F07C5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</w:tr>
                      </w:tbl>
                      <w:p w14:paraId="0D22F673" w14:textId="77777777" w:rsidR="008F07C5" w:rsidRDefault="008F07C5" w:rsidP="008F07C5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106D6932" w14:textId="77777777" w:rsidR="008F07C5" w:rsidRDefault="008F07C5" w:rsidP="008F07C5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8F07C5" w14:paraId="3D202283" w14:textId="77777777" w:rsidTr="009A548F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0694CAC" w14:textId="77777777" w:rsidR="008F07C5" w:rsidRDefault="008F07C5" w:rsidP="008F07C5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1040" behindDoc="0" locked="0" layoutInCell="1" allowOverlap="1" wp14:anchorId="74BE9BC8" wp14:editId="4F6B2F22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effectExtent l="0" t="0" r="0" b="0"/>
                              <wp:wrapNone/>
                              <wp:docPr id="100012" name="Picture 1000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04575453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2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7600"/>
                        </w:tblGrid>
                        <w:tr w:rsidR="008F07C5" w14:paraId="4B47A42E" w14:textId="77777777" w:rsidTr="009A548F">
                          <w:trPr>
                            <w:tblCellSpacing w:w="0" w:type="dxa"/>
                          </w:trPr>
                          <w:tc>
                            <w:tcPr>
                              <w:tcW w:w="76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72AF5473" w14:textId="77777777" w:rsidR="008F07C5" w:rsidRDefault="008F07C5" w:rsidP="008F07C5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Webpack</w:t>
                              </w:r>
                            </w:p>
                          </w:tc>
                        </w:tr>
                      </w:tbl>
                      <w:p w14:paraId="167261D7" w14:textId="77777777" w:rsidR="008F07C5" w:rsidRDefault="008F07C5" w:rsidP="008F07C5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14D8D847" w14:textId="77777777" w:rsidR="008F07C5" w:rsidRDefault="008F07C5" w:rsidP="008F07C5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8F07C5" w14:paraId="24C8424A" w14:textId="77777777" w:rsidTr="009A548F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DEDE9B8" w14:textId="77777777" w:rsidR="008F07C5" w:rsidRDefault="008F07C5" w:rsidP="008F07C5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3088" behindDoc="0" locked="0" layoutInCell="1" allowOverlap="1" wp14:anchorId="5DFBFF58" wp14:editId="277FC490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effectExtent l="0" t="0" r="0" b="0"/>
                              <wp:wrapNone/>
                              <wp:docPr id="100013" name="Picture 1000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8451907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2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7600"/>
                        </w:tblGrid>
                        <w:tr w:rsidR="008F07C5" w14:paraId="34253E74" w14:textId="77777777" w:rsidTr="009A548F">
                          <w:trPr>
                            <w:tblCellSpacing w:w="0" w:type="dxa"/>
                          </w:trPr>
                          <w:tc>
                            <w:tcPr>
                              <w:tcW w:w="76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0B2C0E17" w14:textId="77777777" w:rsidR="008F07C5" w:rsidRDefault="008F07C5" w:rsidP="008F07C5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Bootstrap</w:t>
                              </w:r>
                            </w:p>
                          </w:tc>
                        </w:tr>
                      </w:tbl>
                      <w:p w14:paraId="13D9C787" w14:textId="77777777" w:rsidR="008F07C5" w:rsidRDefault="008F07C5" w:rsidP="008F07C5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31A3C5DC" w14:textId="77777777" w:rsidR="008F07C5" w:rsidRDefault="008F07C5" w:rsidP="008F07C5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8F07C5" w14:paraId="7EF7F231" w14:textId="77777777" w:rsidTr="009A548F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2EA4C81" w14:textId="77777777" w:rsidR="008F07C5" w:rsidRDefault="008F07C5" w:rsidP="008F07C5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5136" behindDoc="0" locked="0" layoutInCell="1" allowOverlap="1" wp14:anchorId="6BA489DF" wp14:editId="224A2DB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effectExtent l="0" t="0" r="0" b="0"/>
                              <wp:wrapNone/>
                              <wp:docPr id="100014" name="Picture 1000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82319666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2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7600"/>
                        </w:tblGrid>
                        <w:tr w:rsidR="008F07C5" w14:paraId="29923587" w14:textId="77777777" w:rsidTr="009A548F">
                          <w:trPr>
                            <w:tblCellSpacing w:w="0" w:type="dxa"/>
                          </w:trPr>
                          <w:tc>
                            <w:tcPr>
                              <w:tcW w:w="76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2185EAEC" w14:textId="77777777" w:rsidR="008F07C5" w:rsidRDefault="008F07C5" w:rsidP="008F07C5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Photoshop</w:t>
                              </w:r>
                            </w:p>
                          </w:tc>
                        </w:tr>
                      </w:tbl>
                      <w:p w14:paraId="691C550E" w14:textId="77777777" w:rsidR="008F07C5" w:rsidRDefault="008F07C5" w:rsidP="008F07C5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09134887" w14:textId="77777777" w:rsidR="008F07C5" w:rsidRDefault="008F07C5" w:rsidP="008F07C5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14:paraId="11DAE5A6" w14:textId="77777777" w:rsidR="000720F1" w:rsidRDefault="000720F1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140"/>
            </w:tblGrid>
            <w:tr w:rsidR="000720F1" w14:paraId="00F5AFC4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5A8CA07" w14:textId="77777777" w:rsidR="000720F1" w:rsidRDefault="000720F1">
                  <w:pPr>
                    <w:pStyle w:val="documentsectionleftmargincellParagraph"/>
                    <w:spacing w:line="320" w:lineRule="atLeast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140" w:type="dxa"/>
                  <w:tcBorders>
                    <w:left w:val="single" w:sz="8" w:space="0" w:color="CCCCCC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075B3547" w14:textId="77777777" w:rsidR="000720F1" w:rsidRDefault="001F3C36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57728" behindDoc="0" locked="0" layoutInCell="1" allowOverlap="1" wp14:anchorId="72F5D380" wp14:editId="5BBFBD6D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80250" cy="379688"/>
                        <wp:effectExtent l="0" t="0" r="0" b="0"/>
                        <wp:wrapNone/>
                        <wp:docPr id="100015" name="Picture 1000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159205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0720F1" w14:paraId="2F034D9D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117AA40" w14:textId="77777777" w:rsidR="000720F1" w:rsidRDefault="001F3C36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58752" behindDoc="0" locked="0" layoutInCell="1" allowOverlap="1" wp14:anchorId="65D2D609" wp14:editId="646A167F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effectExtent l="0" t="0" r="0" b="0"/>
                              <wp:wrapNone/>
                              <wp:docPr id="100016" name="Picture 1000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06150232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236E94">
                          <w:pict w14:anchorId="54EDF04F">
                            <v:rect id="_x0000_s1026" style="position:absolute;left:0;text-align:left;margin-left:-135pt;margin-top:-2pt;width:100pt;height:0;z-index:251663872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6AECA6D2" w14:textId="77777777" w:rsidR="000720F1" w:rsidRDefault="001F3C36">
                                    <w:pPr>
                                      <w:spacing w:line="34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2019-11 - 2020-02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76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3EB41B4" w14:textId="77777777" w:rsidR="000720F1" w:rsidRDefault="001F3C36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Nano Degree: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Front End Web Development</w:t>
                        </w:r>
                      </w:p>
                      <w:p w14:paraId="434451CF" w14:textId="77777777" w:rsidR="000720F1" w:rsidRDefault="001F3C36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Udacity - Online</w:t>
                        </w:r>
                      </w:p>
                    </w:tc>
                  </w:tr>
                </w:tbl>
                <w:p w14:paraId="2CC54A97" w14:textId="77777777" w:rsidR="000720F1" w:rsidRDefault="000720F1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0720F1" w14:paraId="78702F4B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7CB526E" w14:textId="77777777" w:rsidR="000720F1" w:rsidRDefault="001F3C36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59776" behindDoc="0" locked="0" layoutInCell="1" allowOverlap="1" wp14:anchorId="4728EF4D" wp14:editId="08712655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effectExtent l="0" t="0" r="0" b="0"/>
                              <wp:wrapNone/>
                              <wp:docPr id="100017" name="Picture 1000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82527798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236E94">
                          <w:pict w14:anchorId="77D837AF">
                            <v:rect id="_x0000_s1027" style="position:absolute;left:0;text-align:left;margin-left:-135pt;margin-top:-2pt;width:100pt;height:0;z-index:251664896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15D8BF87" w14:textId="77777777" w:rsidR="000720F1" w:rsidRDefault="001F3C36">
                                    <w:pPr>
                                      <w:spacing w:line="34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2014-01 - 2018-05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762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E261C0E" w14:textId="77777777" w:rsidR="000720F1" w:rsidRDefault="001F3C36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Bachelor of Arts: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Psychology</w:t>
                        </w:r>
                      </w:p>
                      <w:p w14:paraId="570F139C" w14:textId="77777777" w:rsidR="000720F1" w:rsidRDefault="001F3C36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Georgia State University - Atlanta, GA</w:t>
                        </w:r>
                      </w:p>
                    </w:tc>
                  </w:tr>
                </w:tbl>
                <w:p w14:paraId="02D35878" w14:textId="77777777" w:rsidR="000720F1" w:rsidRDefault="000720F1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14:paraId="6C64A036" w14:textId="77777777" w:rsidR="000720F1" w:rsidRDefault="000720F1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140"/>
            </w:tblGrid>
            <w:tr w:rsidR="000720F1" w14:paraId="626E638A" w14:textId="77777777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B631652" w14:textId="77777777" w:rsidR="000720F1" w:rsidRDefault="000720F1">
                  <w:pPr>
                    <w:pStyle w:val="documentsectionleftmargincellParagraph"/>
                    <w:spacing w:line="320" w:lineRule="atLeast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140" w:type="dxa"/>
                  <w:tcBorders>
                    <w:left w:val="single" w:sz="8" w:space="0" w:color="CCCCCC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535C2560" w14:textId="77777777" w:rsidR="000720F1" w:rsidRDefault="001F3C36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60800" behindDoc="0" locked="0" layoutInCell="1" allowOverlap="1" wp14:anchorId="3CDD263E" wp14:editId="0B10E122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80250" cy="379688"/>
                        <wp:effectExtent l="0" t="0" r="0" b="0"/>
                        <wp:wrapNone/>
                        <wp:docPr id="100018" name="Picture 1000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652582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0720F1" w14:paraId="5489517E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112A8C6" w14:textId="77777777" w:rsidR="000720F1" w:rsidRDefault="001F3C36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1824" behindDoc="0" locked="0" layoutInCell="1" allowOverlap="1" wp14:anchorId="21998934" wp14:editId="1A315E0B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effectExtent l="0" t="0" r="0" b="0"/>
                              <wp:wrapNone/>
                              <wp:docPr id="100019" name="Picture 1000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1556130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236E94">
                          <w:pict w14:anchorId="72F190C7">
                            <v:rect id="_x0000_s1028" style="position:absolute;left:0;text-align:left;margin-left:-135pt;margin-top:-2pt;width:100pt;height:0;z-index:251665920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072346EA" w14:textId="77777777" w:rsidR="000720F1" w:rsidRDefault="001F3C36">
                                    <w:pPr>
                                      <w:spacing w:line="34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2019-02 - 2019-11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76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3E15FB1" w14:textId="77777777" w:rsidR="000720F1" w:rsidRDefault="001F3C36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Electrician Helper</w:t>
                        </w:r>
                      </w:p>
                      <w:p w14:paraId="4820BFC6" w14:textId="777463D1" w:rsidR="000720F1" w:rsidRDefault="001F3C36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Inglett &amp; Stubbs LLC, </w:t>
                        </w:r>
                        <w:r w:rsidR="0028283B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Mableton,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 GA</w:t>
                        </w:r>
                      </w:p>
                      <w:p w14:paraId="2B69EACB" w14:textId="021D2209" w:rsidR="000720F1" w:rsidRDefault="001F3C36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Adhered to strict regulations as well as detailed instructions, </w:t>
                        </w:r>
                        <w:r w:rsidR="0028283B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guidelines,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and specifications.</w:t>
                        </w:r>
                      </w:p>
                      <w:p w14:paraId="19613BC0" w14:textId="77777777" w:rsidR="000720F1" w:rsidRDefault="001F3C36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Performed installations, alignments and balancing of equipment.</w:t>
                        </w:r>
                      </w:p>
                      <w:p w14:paraId="423DEB99" w14:textId="77777777" w:rsidR="000720F1" w:rsidRDefault="001F3C36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Planned processes and assignment utilizing schematic diagrams.</w:t>
                        </w:r>
                      </w:p>
                      <w:p w14:paraId="5C8424EC" w14:textId="77777777" w:rsidR="000720F1" w:rsidRDefault="001F3C36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Checked measurements and completed accurate cuts to prevent materials waste and maintain cost controls.</w:t>
                        </w:r>
                      </w:p>
                    </w:tc>
                  </w:tr>
                </w:tbl>
                <w:p w14:paraId="33082DDC" w14:textId="77777777" w:rsidR="000720F1" w:rsidRDefault="000720F1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0720F1" w14:paraId="324105D8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BD417A7" w14:textId="77777777" w:rsidR="000720F1" w:rsidRDefault="001F3C36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lastRenderedPageBreak/>
                          <w:drawing>
                            <wp:anchor distT="0" distB="0" distL="114300" distR="114300" simplePos="0" relativeHeight="251662848" behindDoc="0" locked="0" layoutInCell="1" allowOverlap="1" wp14:anchorId="384C18C1" wp14:editId="5A5E84B2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effectExtent l="0" t="0" r="0" b="0"/>
                              <wp:wrapNone/>
                              <wp:docPr id="100020" name="Picture 1000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5209172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236E94">
                          <w:pict w14:anchorId="77157FAC">
                            <v:rect id="_x0000_s1029" style="position:absolute;left:0;text-align:left;margin-left:-135pt;margin-top:-2pt;width:100pt;height:0;z-index:251666944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14:paraId="719874BA" w14:textId="77777777" w:rsidR="000720F1" w:rsidRDefault="001F3C36">
                                    <w:pPr>
                                      <w:spacing w:line="34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2015-06 - 2017-11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762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29C4D7D" w14:textId="77777777" w:rsidR="000720F1" w:rsidRDefault="001F3C36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Dairy Clerk</w:t>
                        </w:r>
                      </w:p>
                      <w:p w14:paraId="71559CDC" w14:textId="77777777" w:rsidR="000720F1" w:rsidRDefault="001F3C36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Sprouts Farmers Market Inc., Smyrna, GA</w:t>
                        </w:r>
                      </w:p>
                      <w:p w14:paraId="7C6F85DA" w14:textId="77777777" w:rsidR="000720F1" w:rsidRDefault="001F3C36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Trained new dairy clerks on rotation systems, product management and customer service.</w:t>
                        </w:r>
                      </w:p>
                      <w:p w14:paraId="5D6EE59E" w14:textId="77777777" w:rsidR="000720F1" w:rsidRDefault="001F3C36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Restocked cases with new merchandise and removed expired items for proper disposal.</w:t>
                        </w:r>
                      </w:p>
                      <w:p w14:paraId="026BCE1F" w14:textId="77777777" w:rsidR="000720F1" w:rsidRDefault="001F3C36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Handled large dairy section by maintaining section cleanliness, product rotation and displays.</w:t>
                        </w:r>
                      </w:p>
                      <w:p w14:paraId="7CCF2811" w14:textId="77777777" w:rsidR="000720F1" w:rsidRDefault="001F3C36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Answered questions from customers and discussed new products placed in dairy cases.</w:t>
                        </w:r>
                      </w:p>
                    </w:tc>
                  </w:tr>
                </w:tbl>
                <w:p w14:paraId="038A0F02" w14:textId="77777777" w:rsidR="000720F1" w:rsidRDefault="000720F1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14:paraId="3FED9E98" w14:textId="77777777" w:rsidR="000720F1" w:rsidRDefault="000720F1">
            <w:pP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E9F18E" w14:textId="77777777" w:rsidR="000720F1" w:rsidRDefault="000720F1">
            <w:pPr>
              <w:pStyle w:val="rightpaddingcellParagraph"/>
              <w:spacing w:line="320" w:lineRule="atLeast"/>
              <w:rPr>
                <w:rStyle w:val="rightpadding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14:paraId="640A7407" w14:textId="77777777" w:rsidR="000720F1" w:rsidRDefault="001F3C36">
      <w:pPr>
        <w:spacing w:line="20" w:lineRule="auto"/>
      </w:pPr>
      <w:r>
        <w:rPr>
          <w:color w:val="FFFFFF"/>
          <w:sz w:val="2"/>
        </w:rPr>
        <w:t>.</w:t>
      </w:r>
    </w:p>
    <w:sectPr w:rsidR="000720F1">
      <w:headerReference w:type="default" r:id="rId18"/>
      <w:footerReference w:type="default" r:id="rId19"/>
      <w:pgSz w:w="12240" w:h="15840"/>
      <w:pgMar w:top="0" w:right="480" w:bottom="0" w:left="2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76A5F7" w14:textId="77777777" w:rsidR="00236E94" w:rsidRDefault="00236E94">
      <w:pPr>
        <w:spacing w:line="240" w:lineRule="auto"/>
      </w:pPr>
      <w:r>
        <w:separator/>
      </w:r>
    </w:p>
  </w:endnote>
  <w:endnote w:type="continuationSeparator" w:id="0">
    <w:p w14:paraId="7CA82F81" w14:textId="77777777" w:rsidR="00236E94" w:rsidRDefault="00236E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7D2949AF-66B9-49F7-9FDB-3672C25BA513}"/>
    <w:embedBold r:id="rId2" w:fontKey="{B7412B7D-5F8C-4FC0-9C12-C5F5FDEF9CDF}"/>
    <w:embedItalic r:id="rId3" w:fontKey="{2B3EEDEA-6751-4D0A-B8CD-50203266A1D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B54865DD-1A3D-4D14-8CD1-5F2E1FF0B40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890128D1-636D-4D9B-A3E2-F38C425E77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EBD9BB" w14:textId="77777777" w:rsidR="000720F1" w:rsidRDefault="001F3C36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0F947" w14:textId="77777777" w:rsidR="00236E94" w:rsidRDefault="00236E94">
      <w:pPr>
        <w:spacing w:line="240" w:lineRule="auto"/>
      </w:pPr>
      <w:r>
        <w:separator/>
      </w:r>
    </w:p>
  </w:footnote>
  <w:footnote w:type="continuationSeparator" w:id="0">
    <w:p w14:paraId="2FB1EFE7" w14:textId="77777777" w:rsidR="00236E94" w:rsidRDefault="00236E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36F148" w14:textId="77777777" w:rsidR="000720F1" w:rsidRDefault="001F3C36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A7B2F9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EC446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32ED6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2EA3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8AE4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12DD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36FF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E81A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6CC2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9AEA0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84FA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3A1E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28FC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5248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AAED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0234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F7656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7823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8FA1E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B4B3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CA43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CA16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6AC0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FA8E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3089F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51898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8018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embedTrueTypeFont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0F1"/>
    <w:rsid w:val="000720F1"/>
    <w:rsid w:val="001F3C36"/>
    <w:rsid w:val="00236E94"/>
    <w:rsid w:val="0028283B"/>
    <w:rsid w:val="003527F4"/>
    <w:rsid w:val="004B6802"/>
    <w:rsid w:val="00834C52"/>
    <w:rsid w:val="008D63EB"/>
    <w:rsid w:val="008F07C5"/>
    <w:rsid w:val="00B81C0E"/>
    <w:rsid w:val="00F4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BAA6D43"/>
  <w15:docId w15:val="{F0231780-E385-4108-B17C-D5A9CB9C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eftbordercell">
    <w:name w:val="leftbordercell"/>
    <w:basedOn w:val="DefaultParagraphFont"/>
    <w:rPr>
      <w:shd w:val="clear" w:color="auto" w:fill="0187DE"/>
    </w:rPr>
  </w:style>
  <w:style w:type="character" w:customStyle="1" w:styleId="leftpaddingcell">
    <w:name w:val="leftpaddingcell"/>
    <w:basedOn w:val="DefaultParagraphFont"/>
  </w:style>
  <w:style w:type="character" w:customStyle="1" w:styleId="maincell">
    <w:name w:val="maincell"/>
    <w:basedOn w:val="DefaultParagraphFont"/>
  </w:style>
  <w:style w:type="paragraph" w:customStyle="1" w:styleId="documentsectionSECTIONNAME">
    <w:name w:val="document_section_SECTION_NAME"/>
    <w:basedOn w:val="Normal"/>
  </w:style>
  <w:style w:type="paragraph" w:customStyle="1" w:styleId="documentparagraph">
    <w:name w:val="document_paragraph"/>
    <w:basedOn w:val="Normal"/>
  </w:style>
  <w:style w:type="paragraph" w:customStyle="1" w:styleId="documentword-break">
    <w:name w:val="document_word-break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</w:pPr>
    <w:rPr>
      <w:color w:val="0187DE"/>
      <w:sz w:val="32"/>
      <w:szCs w:val="32"/>
    </w:rPr>
  </w:style>
  <w:style w:type="paragraph" w:customStyle="1" w:styleId="documentsection">
    <w:name w:val="document_section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iconRowany">
    <w:name w:val="iconRow_any"/>
    <w:basedOn w:val="DefaultParagraphFont"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paragraph" w:customStyle="1" w:styleId="div">
    <w:name w:val="div"/>
    <w:basedOn w:val="Normal"/>
  </w:style>
  <w:style w:type="table" w:customStyle="1" w:styleId="documentaddress">
    <w:name w:val="document_address"/>
    <w:basedOn w:val="TableNormal"/>
    <w:tblPr/>
  </w:style>
  <w:style w:type="paragraph" w:customStyle="1" w:styleId="documentsectionSECTIONSUMM">
    <w:name w:val="document_section_SECTION_SUMM"/>
    <w:basedOn w:val="Normal"/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</w:style>
  <w:style w:type="character" w:customStyle="1" w:styleId="documentsectionleftmargincell">
    <w:name w:val="document_section_leftmargincell"/>
    <w:basedOn w:val="DefaultParagraphFont"/>
  </w:style>
  <w:style w:type="paragraph" w:customStyle="1" w:styleId="documentsectionleftmargincellParagraph">
    <w:name w:val="document_section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sectionparagraphwrapperheading">
    <w:name w:val="document_section_paragraphwrapper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color w:val="0187DE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</w:style>
  <w:style w:type="character" w:customStyle="1" w:styleId="documentleftratvcell">
    <w:name w:val="document_leftratvcell"/>
    <w:basedOn w:val="DefaultParagraphFont"/>
  </w:style>
  <w:style w:type="paragraph" w:customStyle="1" w:styleId="documentleftratvcellfield">
    <w:name w:val="document_leftratvcell_field"/>
    <w:basedOn w:val="Normal"/>
    <w:pPr>
      <w:spacing w:line="320" w:lineRule="atLeast"/>
    </w:pPr>
  </w:style>
  <w:style w:type="character" w:customStyle="1" w:styleId="documentratvtextp">
    <w:name w:val="document_ratvtext_p"/>
    <w:basedOn w:val="DefaultParagraphFont"/>
  </w:style>
  <w:style w:type="character" w:customStyle="1" w:styleId="documentleftratvcellfieldCharacter">
    <w:name w:val="document_leftratvcell_field Character"/>
    <w:basedOn w:val="DefaultParagraphFont"/>
  </w:style>
  <w:style w:type="table" w:customStyle="1" w:styleId="documentratvtable">
    <w:name w:val="document_ratvtable"/>
    <w:basedOn w:val="TableNormal"/>
    <w:tblPr/>
  </w:style>
  <w:style w:type="table" w:customStyle="1" w:styleId="documentsectionparagraphwrapperparagraphtwocolpara">
    <w:name w:val="document_section_paragraphwrapper_paragraph_twocolpara"/>
    <w:basedOn w:val="TableNormal"/>
    <w:tblPr/>
  </w:style>
  <w:style w:type="table" w:customStyle="1" w:styleId="documentsectionTable">
    <w:name w:val="document_section Table"/>
    <w:basedOn w:val="TableNormal"/>
    <w:tblPr/>
  </w:style>
  <w:style w:type="paragraph" w:customStyle="1" w:styleId="documentspanpaddedline">
    <w:name w:val="document_span_paddedline"/>
    <w:basedOn w:val="Normal"/>
  </w:style>
  <w:style w:type="character" w:customStyle="1" w:styleId="documentspandegree">
    <w:name w:val="document_span_degree"/>
    <w:basedOn w:val="DefaultParagraphFont"/>
    <w:rPr>
      <w:b/>
      <w:bCs/>
    </w:rPr>
  </w:style>
  <w:style w:type="character" w:customStyle="1" w:styleId="documentspanprogramline">
    <w:name w:val="document_span_programline"/>
    <w:basedOn w:val="DefaultParagraphFont"/>
    <w:rPr>
      <w:b/>
      <w:bCs/>
    </w:rPr>
  </w:style>
  <w:style w:type="character" w:customStyle="1" w:styleId="documentspanjobtitle">
    <w:name w:val="document_span_jobtitle"/>
    <w:basedOn w:val="DefaultParagraphFont"/>
    <w:rPr>
      <w:b/>
      <w:bCs/>
    </w:rPr>
  </w:style>
  <w:style w:type="paragraph" w:customStyle="1" w:styleId="documentulli">
    <w:name w:val="document_ul_li"/>
    <w:basedOn w:val="Normal"/>
  </w:style>
  <w:style w:type="character" w:customStyle="1" w:styleId="rightpaddingcell">
    <w:name w:val="rightpaddingcell"/>
    <w:basedOn w:val="DefaultParagraphFont"/>
  </w:style>
  <w:style w:type="paragraph" w:customStyle="1" w:styleId="rightpaddingcellParagraph">
    <w:name w:val="rightpaddingcell Paragraph"/>
    <w:basedOn w:val="Normal"/>
  </w:style>
  <w:style w:type="table" w:customStyle="1" w:styleId="documentfontsize">
    <w:name w:val="document_fontsize"/>
    <w:basedOn w:val="TableNormal"/>
    <w:tblPr/>
  </w:style>
  <w:style w:type="character" w:styleId="Hyperlink">
    <w:name w:val="Hyperlink"/>
    <w:basedOn w:val="DefaultParagraphFont"/>
    <w:uiPriority w:val="99"/>
    <w:unhideWhenUsed/>
    <w:rsid w:val="00B81C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elliswebdev.com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orane-ellis-0bab1074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Orane Ellis</vt:lpstr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Orane Ellis</dc:title>
  <cp:lastModifiedBy>Orane Ellis</cp:lastModifiedBy>
  <cp:revision>5</cp:revision>
  <dcterms:created xsi:type="dcterms:W3CDTF">2020-11-01T18:12:00Z</dcterms:created>
  <dcterms:modified xsi:type="dcterms:W3CDTF">2020-11-01T19:17:00Z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zDMAAB+LCAAAAAAABAAVmrXWq2AQRR+IArfiFri70+EaHAI8/c3fJ4tPZubsnUDyuICJMEGzHE3DLEHQFMUiIsESKElSPHdPB1fc+SUc5Opd6uoVr8Wdq+KsLm2xE5t1e2Rt1vsQh8tAeK6NxnD6VYRDmxXx36TmYiP7VJXVakb63c74rNGcwPcmCFnybMaP/Jpe1/b1RZaCd1o8PoNMQB+sRSxb431tEtpe6OAdvjYNqR/k70qkH/Dg+eWuD0/</vt:lpwstr>
  </property>
  <property fmtid="{D5CDD505-2E9C-101B-9397-08002B2CF9AE}" pid="3" name="x1ye=1">
    <vt:lpwstr>0qVUufwvupTrkvwIAZ6KhLDvEB4ZaWpyrP/JFaw1t76olMK3SI1dKefYBylBHA8ct0YMEf7yV/HJCZn8XeEhwlMVZa8iuJ2EExofeGL6nW3LcmIh0YxSUeb75os0j2qk327weq0far0xfaHTmVw9nkhEriRShDq6OjAEyw0cKZ112R2jRuZkPheFTu4+GL4NiyyviYORUj/jQtBh+kweHYaLPCjrtWDgQzOZUIi1Oi0rw3BKp+bjWHVBOeHg5Zr</vt:lpwstr>
  </property>
  <property fmtid="{D5CDD505-2E9C-101B-9397-08002B2CF9AE}" pid="4" name="x1ye=10">
    <vt:lpwstr>H8zBBrYo+cYM9Dr4rP4OHnRLUFNFgcYdoGR1RWPcBx/H5Q9zBX8DA3olSTj3wT7I2Z0h3jTpbDjzSA2W+CJZkVhAzUsfaNxCzt4KSO1OqjOTqiyrH3JU4T1rM1Q4eROuC2z/AyvKpGDGbXBhn+e5PG7ncjloUTXUWWvVqXrMZ9qFyVkzA++ta68LsRmE/20296nJ+nsNpX0K+mLW6AsFGLAC/mnjfC6jp9H4oslaT237eKfI3QM1t3yr6WfA5aL</vt:lpwstr>
  </property>
  <property fmtid="{D5CDD505-2E9C-101B-9397-08002B2CF9AE}" pid="5" name="x1ye=11">
    <vt:lpwstr>Kt+n7Uz8tASs6qG3LmFMHYAcyhRB412xYgWmoOwAX856gCF7Ri2m7vuA0jKnd+q2iY0WnbT8nmZ6KMpoew4vYgYNUaT2WfU7ZCDXrwdwmmx3eG7TMfKqZlzynsQb/brR/aZpAtiLNTEcKtZEQPeAg/1cfGTI8uubIvss9fmFrm2UwEaKznPbwqB5+ILvdHOjoDJ86LunU9Y+s7AEH1rGtY9pMwRWnwGE+5zoVKPmvzePGuHvwE2vAkl07ZNjmxD</vt:lpwstr>
  </property>
  <property fmtid="{D5CDD505-2E9C-101B-9397-08002B2CF9AE}" pid="6" name="x1ye=12">
    <vt:lpwstr>UeSzeDWVcD1FfuQJPDjaEV0Ak21mVYsj+2TW2VXRhBtrx3E0JPiBHSLMeFcBtXsignQaEpk5Y3YodIjJkHO70Xznc2tukm3aX50JG9DXDmUgije/pmORFtsEDjbU7XlLeluQsqREO/miLK9XRZFvtf3QWIUwQIokMhezPiSCiiSy6zXmxiZmMOR+qPGYEZk3J1f31WgqBmry9Fxhhy/kYCOzMDx/McdDRPlphztkwlz8uaU+f+9F+Vox+vVXQ90</vt:lpwstr>
  </property>
  <property fmtid="{D5CDD505-2E9C-101B-9397-08002B2CF9AE}" pid="7" name="x1ye=13">
    <vt:lpwstr>LeCdLF9GbDdpAEokiHuK3ScJZOPbB5ZwV5UPuoKiy9NHJgzcam+ZP1+pjc8HDZzVSneSL0/umG1Wwjz0ioX8HQRo1QZmeq11QYqKvDeT+XOEZYsfvrx9JU0LPVrIjZdHafI576QUVi5YYuch8CNdfNC2VvcUwdlVPtqJ2n4kc63RW1PNBIJTSjEFTgMSjlMVRR2gqk9fXGHzh/oKJl89XhIISEEZ/VFnlA6+JxSsucnKr3Q0li5gkCElkZU+Lns</vt:lpwstr>
  </property>
  <property fmtid="{D5CDD505-2E9C-101B-9397-08002B2CF9AE}" pid="8" name="x1ye=14">
    <vt:lpwstr>TDQmlqrjgkadhRhEVIKEnkSpn4fjRaytmYXtGLTvCdj4vQ2DGSymCCNxwLiwWk+Rdrt+ilJtJnUg1RALR5rYAGiDqyQ1EKT7F5vgAJH6yWnMWuusPZlcuPEesLJH7HNDt+oPZiGUi5AloKff8eOzy7fzYdUfYCpK4rT9NIGsQf6Kjf57A66bXrWKbBcWCEDMZMlAyJRlpZdJoQ9ku/HcJcbZzGVTjhGivMepBjilz32K5HqW6XmI/TLix/nGbJv</vt:lpwstr>
  </property>
  <property fmtid="{D5CDD505-2E9C-101B-9397-08002B2CF9AE}" pid="9" name="x1ye=15">
    <vt:lpwstr>l8KHbfG2UKnceMyLC+BfD4yEx1LCyVHOixprQLDvq9SNMOn75K3E6Pesy/kwcCwy5Bq8JRM9IMuzSGl0sb6oHUebYu/6P1LM/BdvAsl8tFzQfLD1+u3+WnpVxGqoAMQV2WZ6v1ogTGP5jKWGhQqh/SWuqj5mebDCP2EH/6aiJFi1KDybQKwcQ8IPOEyTV0D4SSX8MhADhqGbR2vZdfb0mbL4ITeRlKlPunDKE/XKP6RkA/2wcAYWxqhuaHw4N9f</vt:lpwstr>
  </property>
  <property fmtid="{D5CDD505-2E9C-101B-9397-08002B2CF9AE}" pid="10" name="x1ye=16">
    <vt:lpwstr>xSFYSgnSoyVfYT54JSYIdR3gzam745Gb3g2cKfO6/sA1vNSuKtRhhJfTG14R+7vSqicCcqrvlf2xmSyd3Dl6+2xFrruUZLDDyhvUu3w68sBzS0HRTz5WogP+mbHJGJh2GC9pJDbNopTpoYCCXdi2kvmC3dGlT+dqtDpxuosBhJmKa6JLRSHI6uAO1r9NoL8qigjskI9jYl1Y2sn7azFVVs05FDc6kPFDbw/oDGKDguEXJbV4+Mum9T55i5kbhew</vt:lpwstr>
  </property>
  <property fmtid="{D5CDD505-2E9C-101B-9397-08002B2CF9AE}" pid="11" name="x1ye=17">
    <vt:lpwstr>bNPKObIQc4bgy4NQbrKxoACHdrdjiGLu+4Mc4GEr4ifXX8RQUXy5UAWqFVdcZQu2ElW3+yaUZypta7nkByJGsz+yMrtxO0j+l5QdMSNX6ukQREv6EzOdqSiOLmZR+Y2ruzFmMrgxF6x9dkurBfoEp6N5qXoGJ9uxm+5GOZSxTv56DqHMYvueprrDuBYFNfb0bCwU/mvRvyt0w1mWJL2WsgSpiWXcfn6wbjGGENW6nvLzm7B1FdZt6sNcfQkFL4Q</vt:lpwstr>
  </property>
  <property fmtid="{D5CDD505-2E9C-101B-9397-08002B2CF9AE}" pid="12" name="x1ye=18">
    <vt:lpwstr>FxQKWrlLjd9YmiMkK5BpZqUaEW0RyEtui55R8tHW9jaCdvfx9ntjHD6PHt7NIsi+9njFRjAFaDjM9GbeXv98fZVhm8NLVrP1wzLHuu2XXghYRv8BuehVs+YYMIOIjm/e9Jr1aN2c0gIODOG067XPfjeh5jfYrbtl4tjGyjFpTx4c/dGDd0xpFLMZBmNGBhNOYJoCIH+NnZxmDIk6IQqlPF/g2YYbQFJlLmLda/vg1SZNsZCjp2n4KcX6ygvQ7Pw</vt:lpwstr>
  </property>
  <property fmtid="{D5CDD505-2E9C-101B-9397-08002B2CF9AE}" pid="13" name="x1ye=19">
    <vt:lpwstr>8LNQFEkKudjgQYY4wdv5B1ffosKOLomjVScH0BqilV2Ozy25ZuuwGehdDqUXUvDVL5yED7hz2juJEDYvd68NUQ9dY431Lu9lnj7wE4OD0jGoSI4d4yode6rr/11EoB34L25S8t4osPRjYVks0pxBfKj90h4APnwM/qEC2Y+ikyMc5eX/1no612knlZuz1AxzlPueVTpiCG1aNuyR/1gfj2QLjHJ6kfAEdYpPSjJfM+XZronsgGretrSg6UyHPwh</vt:lpwstr>
  </property>
  <property fmtid="{D5CDD505-2E9C-101B-9397-08002B2CF9AE}" pid="14" name="x1ye=2">
    <vt:lpwstr>4opzQ3RNvnXDOuEwRAnAB+w3x0U8ZPncub/dzibW39x5kjoSbusbE+G+v4RKGmd4fkwDDXSQcAHXU56wTGYqNELMQfveD3CRKw5xIT4cTriBcpEIb0mHh/JCuemoIRbdrcTEAr+/5BUn8TT1WlV6HFJIYMRvPLPGWguC9w836rCSerinwdRUXbgjOaYlasBE0Sqd6aq60NPt9asLtrS7zkglhpDEOZoGHJ+W3LAGhMxr2Q2+bsu4E3zB5CS7h2v</vt:lpwstr>
  </property>
  <property fmtid="{D5CDD505-2E9C-101B-9397-08002B2CF9AE}" pid="15" name="x1ye=20">
    <vt:lpwstr>HSAmAN2fQlUgQIcXbq5C3HUiyITAMzJ4LBM/3PjppkXA8ECkXDaYF6J/vp1MOVkCcAHfEe5Hed88u7S1caWrVI9QboEajuoSu3x9/pFxyCV6MmtPDZOYc+tpF6Rkj6fTEAIeAKTUa0EtdXxK3112xnnZ8DdMP9IT/CrNAD5SybOfPWLQ5hj8cn0ZcG39LCqO6dt6yVb002L9bsADxE+VyLztH4grfXiur9PPaVF/HE0yx25rYFKovzI5d1T2FJ3</vt:lpwstr>
  </property>
  <property fmtid="{D5CDD505-2E9C-101B-9397-08002B2CF9AE}" pid="16" name="x1ye=21">
    <vt:lpwstr>kWyMjN3kTGQA/DUKdRFCguYqSqhxgfnFUAhwwIUPzO+Cg++UCbh74hqD2niIotquWJ56iN8Of7QmdjKuSgN3d+aPwBD9fa6NAosCpPfZIFtg+ipYEvQfUHjVp0aw4vpS2uG+b8beYCr/1TbM0b97PRdsNuGSMCOnlO/m6Fgvro4kzvmKrfmf8qY0MgLu50gteLiKFSmUh9pkHgE3DneXGs6pyXk2Q2NWijHdIOnFVS8oPt+TwuQgEokUbxF5HXs</vt:lpwstr>
  </property>
  <property fmtid="{D5CDD505-2E9C-101B-9397-08002B2CF9AE}" pid="17" name="x1ye=22">
    <vt:lpwstr>FFFcO+6sZ0Ej6r4+GNgrgOYSNADWYYrb1qDSn4aH/rdrdH0K2OPv4xqmsa3dz3wYLXRLqbbhavcoLfbbZDaNN/1XdQ96uXtLHYKEioXy8u9M9opaybFZfl3W/C3sCT/FILtRlNvIuUR/Z8rPYf4dZu0nB3AAI62tfIgi4O4bOtkEJi6kTyHO7Er17mWcuSL9i1nu/dgB/lPpU6npi8zPMkx1IBIZrUUOqRfo/+xr6Hy8RwRFRl1UJNnOlcFlCCy</vt:lpwstr>
  </property>
  <property fmtid="{D5CDD505-2E9C-101B-9397-08002B2CF9AE}" pid="18" name="x1ye=23">
    <vt:lpwstr>YvwAyIqyg3MQmTYpUJ4d8+Q+sUaJykQGpXliKpu33uIjGoFv2BfA7GD76+SAPc+adCNWJKF3DHuvs3TXvBPzq/1rn/QROCUtj4izG6go4AL1FbrKDom/e4rFwpSLwiVxOHPuSHtcitpmED9I8uJQy01vZtfnYS28qRUu3TlvCD9trtavYqaXlDervTcU81luXxnYfrB1Ae4E4NklVnOIT2dDEeOaC6/2AYA6znzAenSjGt51ugNsvc2fPUU69fo</vt:lpwstr>
  </property>
  <property fmtid="{D5CDD505-2E9C-101B-9397-08002B2CF9AE}" pid="19" name="x1ye=24">
    <vt:lpwstr>oVRsGIOkOUrGoe4L4uJSwzktChrfeLovCErpZ5j7RNsPixCCvpyxD7tzIagzQzRKeVGrLo48TrI29PTxYzyVLd9AUnWG9eTYohuA/zA2H8UP68p8Nhcy29S8M460YYpaoNQYEuHNcWOreXraMU/lhkxmNJQIg3zDUt22Q/2FIqgZQxLs3X0pnVtue/ZdYH2qGshoDFGFtNWQfQurqEGGZfhrHXwaLnrSfvoPe7Z3kzf4Dq3p5lCS0jQR1cDACGy</vt:lpwstr>
  </property>
  <property fmtid="{D5CDD505-2E9C-101B-9397-08002B2CF9AE}" pid="20" name="x1ye=25">
    <vt:lpwstr>q8IK+32WHDxdynUM/5DCtJnJ94/N8PKVRdakdwNqNyuncjrvAQg5+4TxRc/u6nlKVJs4nf5BEFIuPkDEvCNTCSWRHLL8anQLSes997IkmHve1k0l9Uk6uGBMYVNtx9DA2ZvZu7SGsClc3+KUqzupQ9TS9wcHrbyErpcKPQXO2MYSgZCl9AxU9eM7ylyexk5LOz5pk+WIU6/UldxMjTc61yWKta+03Fj7ZB+SIZbS1b3KXHTtWR7ka0O4AhJ8zKp</vt:lpwstr>
  </property>
  <property fmtid="{D5CDD505-2E9C-101B-9397-08002B2CF9AE}" pid="21" name="x1ye=26">
    <vt:lpwstr>k8clrTcITtVxoBibu++hUHo0m4WwZY8t6e7AJ9P4UOAGEP5lzVK9nPeySzYgjzlwnwrXJfMy9p6fSrEEdlvNYQveRc7O5jBMqycK2ZrCGFXzufaVpdFVPB4mOeivCxGKh9UwBjmQbnjysV6RB2jEgp4SK5NNhP0TO36m7+XrvLgZhkFIy1iXZ0Yp6W2kkErH0A9gtv5X4j3godNjbxepuXrgZ2tswXyIbGNJ4gfu4HzXkmi+JzsdVQWb4oh69sH</vt:lpwstr>
  </property>
  <property fmtid="{D5CDD505-2E9C-101B-9397-08002B2CF9AE}" pid="22" name="x1ye=27">
    <vt:lpwstr>Y8IRKKh6bQ06yib3xFHM/SJF0617qmiMi0iSQ8cJmn5gfg+FLgbsX8G1r9p3pYb7OlwEjlvDekPanxi/BeBrySeBNy6i4waENIz6kh5hgqOMCuiPy+9Z3AQPtcv9FHC/rWAh9u/QhY2e1lO0ra469p+DvN83vMLxzeqz5AUXPHYTTbib2tjCp0JwmrDKQ3bolJMOZ3upV809+inIJjjqB3yBYmXG6/MklfLxYY0QsauEBg1xgm3yMBPV+gWtarL</vt:lpwstr>
  </property>
  <property fmtid="{D5CDD505-2E9C-101B-9397-08002B2CF9AE}" pid="23" name="x1ye=28">
    <vt:lpwstr>7l/tB6B+eyLDRi57MIl/qq3gfQdkOrh+e9dWvZCu82w7Zkmj1TwMMZdXYHPuisyiWtBHncC+1caGE54cXMC33Z5KEfW1cmIf3Sn9VlczN8g2lw1+PPCnayYVay+JVKVvkz1k9qaOfifUrDAKFpIQOqbPNX0uWyIX0hl2+/Q5Z3eQbpBTJMMYnTr5LVp3hFfQF3mPXthaNknej4S6S1LuYWXKYD8gl5smwxl+MMZKrdEYHJkru9V02WxbbV9MG6V</vt:lpwstr>
  </property>
  <property fmtid="{D5CDD505-2E9C-101B-9397-08002B2CF9AE}" pid="24" name="x1ye=29">
    <vt:lpwstr>ihzwNnDGjgjzsYeuHmxA57NSc2PdpOXm2nFcsfo3a8zVh0CkG/vk9UGpE81OVlW07C3EKvaO9vQ5Ce0F2Z8tSnjog2As/X5d1Y8gmDYs/BMfpP6Y4FV/vh578T3y9Zh5qYpNi8ZMMFTsVIQPX5A+hiwfqIkXkYn5T7WF3Gb8zEnoZn8Ra1GLQOHKGq8q/FLk0xOGL1/vtiBDQCata0p2j6drviE3BTfG0dGOlCJ+MBx97PGyxGrb5tEce59V0WU</vt:lpwstr>
  </property>
  <property fmtid="{D5CDD505-2E9C-101B-9397-08002B2CF9AE}" pid="25" name="x1ye=3">
    <vt:lpwstr>0o3dJjdMaZwxug9jC5rWgjkcO5ijMjotweAlic9b2n8A7PFdEmeNAquGxj91T6HuPhiPhgDSxN4MdQTRGPiPgB+CyiU3XKAW16ubB3MFKMfdg24z/Y8UrvZj8v+Dpt5WaGfflkEBWRvzmTKtvAS8ncR3zEC8aMJvchT2+d+Uhozo0rVvB+FMbUmSg8xxeXr+7Dm4kz+ViR5a0DR7ylsAtuoubdl9LnJDglXY0lmfMji1XESy/9m7zAv1UP306/d</vt:lpwstr>
  </property>
  <property fmtid="{D5CDD505-2E9C-101B-9397-08002B2CF9AE}" pid="26" name="x1ye=30">
    <vt:lpwstr>PY5gX4RBaAkMsZXG+2c2kOue+8P2uNkNvHpPng0sTWGckQBRD2EVaYlR/tDSISsAJea827+h01NcDm+GO6/mdGCmGLsQcHShPqbLgEUYq5V1KzFYMYvcd+sJ7zS3Y/0qM/ezNYs2clWaBGQmz1ALKXvyoS+OOHkvgld3w4FD90OUif/OXRHuNwvDmbueh70IhlNK7K5suA+SaYMBFvEVOsFfc9FXcitGOzaYf9vvEG25saPz+40inwlRbxXkcUL</vt:lpwstr>
  </property>
  <property fmtid="{D5CDD505-2E9C-101B-9397-08002B2CF9AE}" pid="27" name="x1ye=31">
    <vt:lpwstr>yd4fHOouCn1+jtRJ+2v2Hw+q/vUSzGpAgJMtoXhiSBw0uZS7VFc31m/xDiazJDuEGXIK9qcdnsomZyOax5Cn58964oDqp6+20oyuk6gb4p2Sranrt9d5Vl4V0E/Iai7Gnj2RspLNM8KeL3CBHyAG/1TPX3snfPs2LY+vM5ej42LfLKQEoyfgEL4wGZpQZ6BvGHiYFm84StQ8V7ZPBiIO3xCCEGcLQrVLachKs0vio17wNm2b8XaM2G/UtHoaFzY</vt:lpwstr>
  </property>
  <property fmtid="{D5CDD505-2E9C-101B-9397-08002B2CF9AE}" pid="28" name="x1ye=32">
    <vt:lpwstr>qHEiPKXAyltQWQVO2SnjZhXVcHrh5ZN0VU2N16IXEsb79impCUbvMEc0GorgBvfbSL8UGFFdX/5L9qG3XXtfmTZIgtfXv1DvIyGEVXLD0HFmk3jpbfB4Vm+x/67HCzApQDdTGYNrLVDNULJqrZe5BxkXD6hLo3mO99RyG37xo6TJUICdFwfEcgiheitLqRw/9aGt8dYz8yTjN5/bP0gBaOza+R/e0wzlCHesRUi/gP2Maod32Jmd0NqYlkq7jLW</vt:lpwstr>
  </property>
  <property fmtid="{D5CDD505-2E9C-101B-9397-08002B2CF9AE}" pid="29" name="x1ye=33">
    <vt:lpwstr>OhowA/JxVn5bSpAH0wU863P3veHrqgiNVTFbAbxXIxwH8T9UIRFDsoBar1rvlP6uwcvbDjILp6GWM/vwZvlmTo4jPbw6ENwLZP964m4XMh3ydZ7U9t4f3LyNqRdJyCITvw5JpNmeE1eGJzZv4QtLn+7mYgD4/SaUmV+8dIEEOU6RxW4Oqp9cGOSSuh/35Oo5rYKPZpOXnFfrUFe7ywFyfTVEzb1ejxTXuhi5kvJOsn+J1ZqAhysbOoETTIijHT3</vt:lpwstr>
  </property>
  <property fmtid="{D5CDD505-2E9C-101B-9397-08002B2CF9AE}" pid="30" name="x1ye=34">
    <vt:lpwstr>5z2tkLKiRUecGUIw3WEPg5+cr2p9ZH8vsdlZQIBzMyoawqmb7V+y+JjnMZ9lshvHCbFTnIk32lCHS+KJoROWcFdW9K3gBr9Uy08Pr7Andrb53JDliI44b/EsgBMT9JOHsBeipItz9HmKqEK9DVZWen3+eD42ovexZ4p1wliYe/WGf3e55NF/vNUSSVFr257h1/jVnzOzWieSww0xWXnErXm3Iyfl5QH12pFeO2uj4FfH9RKs776mBL6svZJAQLG</vt:lpwstr>
  </property>
  <property fmtid="{D5CDD505-2E9C-101B-9397-08002B2CF9AE}" pid="31" name="x1ye=35">
    <vt:lpwstr>tiNRU1i+0utB3DTiUPLhCuLviiZdDFfkMwKdm44YuSMemskc8LH1EhumF3zH6HMZgMCGrUR12eGMfXXy8K9sBCRAQpAK5z2SYXsd4vZM3pt3sKcbxLTPfiC7b69oz/V4ksMGK2zsHBp7R1rDo1BqOoZtxkYQuuLczVxs6AX7pp2lh5LAObBNP08l9fADxIdF4cqWYMmwpBNRAgQ+3ZXlZEk0hX8+k5IrAeZqHpE36Ka1SJjKhzWF4TVGqGElaln</vt:lpwstr>
  </property>
  <property fmtid="{D5CDD505-2E9C-101B-9397-08002B2CF9AE}" pid="32" name="x1ye=36">
    <vt:lpwstr>iKE24blb2YA66Oo8P/q++3QN5t3A09iBSl/vo+uZrXvYB0o0FHr2F4IiXUpUtk9Cn/aE+NL5R2K/ExwWMdmV0+vnkTCeWSUNjhXQD7TDYhGP6Xi8nx+wzq1XiYds6t4n/X6FfNvjQOpT6LNDkQ8vECNDvjbYwFJa60Zs80J7N3n0eMhUlxcFQJ83XMSNCpnBjOmelSgwJaBdyRNO+CHlYGoXq6RbyV1xQ8Z85HHNku3uHd5di32RpKmXsby7p0b</vt:lpwstr>
  </property>
  <property fmtid="{D5CDD505-2E9C-101B-9397-08002B2CF9AE}" pid="33" name="x1ye=37">
    <vt:lpwstr>iFdDNk19vc2rQKEpthtRtnINCc06r/OZHWJ4le8oBvudVS0aACPcHj5J86epVnn/bNsLr6xlE5RNjHdPczcVIUiVJ41NEqEsUWUv6NGFZwFx89LUq5QmaBuiK36OdNYCEorffw7u34Q8kVuWkesiNcpgNoRo3ZmsfXcORI8l9ZxJ+3xg0r4odpQBMDMBKTBTWERThhEozzak/aBIdDqtNTviFtV73EyjA4b4JO4tjlvW6Fu4xdoPHoeZTbNuzfY</vt:lpwstr>
  </property>
  <property fmtid="{D5CDD505-2E9C-101B-9397-08002B2CF9AE}" pid="34" name="x1ye=38">
    <vt:lpwstr>f2N4bwaKa6B1lk/xAj83uQfy9JdKXSjS9RvRugFuYoBdAW8YyNi2KXDUrGhF4jR1BYpEZk4CD6ttVmXFs0H6rHo7acePyuZB+Y29dEkGaOf85s0zCIrxbwoh4c+ZEL42Qg5X9/IsSWVNvIWgkpHvb3n20Mybw8CS1SGVl9c9CyKMDgBcIFATmsJPtlsZaM0IZNZXH/iSt6obOtkwaN58wA2KWh+klL+n6QYo7wMy4wQYmxhLYFsxN8vqWeypVhQ</vt:lpwstr>
  </property>
  <property fmtid="{D5CDD505-2E9C-101B-9397-08002B2CF9AE}" pid="35" name="x1ye=39">
    <vt:lpwstr>FboitnaQ6jRDH2bS+F++Qdm/WPhV5mjuYEo+biJZdbFGAJsoI4wjSUP1AJrPI6E04W5hR9YPExoy31PGh9Q18YUTkP0Yb0jMEie72nlPGzb9Y+p1s6XC+Z+i+7MpCQMMOstR2hSkZbrfJqJrOfufEIU2tRcha81SLG20QQkwbylfWBpnJWDibNdGt1PLIyXjguw14lbfiLFpULqfJcVTtlGl9ruGjJpYGDoVLY/BrsQv9wurUX+whLSpwMr19cN</vt:lpwstr>
  </property>
  <property fmtid="{D5CDD505-2E9C-101B-9397-08002B2CF9AE}" pid="36" name="x1ye=4">
    <vt:lpwstr>IAFYX6QFcqrtdtpzs1caXpG+dNBni6EjEEkp+xI6KEJeqYnfbix6MHH1NS1IMy1Ee3lRChVGBGMo86uspeID8TcfrCzPhTJdSOuzER6TXbpjOt73rLcFiDnxTlHSxGeKH2nv1vXbSjCpVjl7hKuxZJslcUfzArqanphsP/QIHQQGHY6UyG0G+I5bAYNbsH6gW8ovj2wYaYVxIaqMIwJ8RgKqNsQRMbLLEDmddJw1R551JQ2PNfuuDRybkLJ84Ve</vt:lpwstr>
  </property>
  <property fmtid="{D5CDD505-2E9C-101B-9397-08002B2CF9AE}" pid="37" name="x1ye=40">
    <vt:lpwstr>Hc6hgk5yJkdnTmR8HswvofKJz8r+qtmi4hgRK7WiBg8mmPi8lgKE0HTsfq0UHt11FHSXWNWM83ikrST+5QXmNalOVPSUoqcuGZ4WiKu+dErcCjlrh+vZggJ626PBFAFtH9bvhQFSoauQdfyGI7JOO2SnhijHg9y4VeTI6s1ZKo99lZkjT10ik/44AFx++dsxjT3S9sMylCf0xnYUb/A364Pop2IVsWe0kJd1Lij8IdWpFR+fptHD3QmANXyeX6N</vt:lpwstr>
  </property>
  <property fmtid="{D5CDD505-2E9C-101B-9397-08002B2CF9AE}" pid="38" name="x1ye=41">
    <vt:lpwstr>K6lBY3PnGvMOAiMmgKMbSU4hKKttBRXoYswF+djbetyqm01l6l2/7wogbvKDmS371ZipN4Ejbr1xzoF5e+1ggk5jDTITA7wQsb2c+tbpERBrlRS20MocQ9veuKhay96DkqgQCXbvm8mvZkup5CBN7s1xs/OjzrjZsqQOHwnj682XVL17IfAEGsl75WjQ1PwwJHOUDtzgmV7EvTDPGHzbvpyE6ympecogETL6dxadtYvFVdNw3Dcoy/5151x7gJH</vt:lpwstr>
  </property>
  <property fmtid="{D5CDD505-2E9C-101B-9397-08002B2CF9AE}" pid="39" name="x1ye=42">
    <vt:lpwstr>X9MJacho1Ku90+s8dmXWDppSoQGWNg1cVTruSu7h/2z7Arrlzonnb60nwmjApxCbjP2uh8E0e44Zk/Lwg/QYd3NLeBSjkvF/XjJzGj5Th/3UkpP7iqY4sSdeGF1rcfxVxISNz0XLNaexgGXqvk3tGHS9zZep5Oxgktf5gr5UsyUVX0V2zwEwFnCcNHKwiE2EDHqrQh83htNmjmoXt2GvBdfglTZs7MzXy/LBl9IBtGScildtUjyEfRw/n3AfMJY</vt:lpwstr>
  </property>
  <property fmtid="{D5CDD505-2E9C-101B-9397-08002B2CF9AE}" pid="40" name="x1ye=43">
    <vt:lpwstr>daqI6+FXI41GGtFQENfnsXYurNXMCpaK75Rmlgm6n3ZDOMRFTk+f2a64CKPgBwHEMxyXYDKDoo24onOww5Un8m9cNPrUjHWQAQ8O6c7GK2XlWCAt6S7SXQhp1powL/j+EF+rLnv9r3H8luNpVUqlQQQ0MeVHhGdvYSavImwCeFzFHL/xbTXlS7zTBT3R/ltHhdQ7q2+AcPV4+kL7+yHuz7EN2/5AyhDhU7aafX/Xp30jEwFwV/rjYQGReB78zSy</vt:lpwstr>
  </property>
  <property fmtid="{D5CDD505-2E9C-101B-9397-08002B2CF9AE}" pid="41" name="x1ye=44">
    <vt:lpwstr>GNbsIJV65i6y8TSYFYFsWU39ZGK7hXP+cBx/mHapBe656kC1UAD2QRhCptnP5JEaCFXAfK50enr9E71f7JurVcCjaMWGUC+ry414Ok1gWWYxzCKzdy22PfyZn+FTTiyPPi4RSIQoBjpKIOi8icB9tET+GC2YZfznS/sF0Zff11GxmfBX0JjhgNPQR6tnDJUWCMbo8ycNJAdSslKwcNPFCNKqrB61Gw+0RqUXtCSvRn89sctvvOrKN60lHG+Tw1j</vt:lpwstr>
  </property>
  <property fmtid="{D5CDD505-2E9C-101B-9397-08002B2CF9AE}" pid="42" name="x1ye=45">
    <vt:lpwstr>E9qx3bW8y15mbeujXXTLlUqLR0BYvfgpYRJX3q/LhVjtBwojoqMmfAClL2dHn6zLNwDq+zpdSEPdBbC95vQphfXMzSupG0KFZi+ru3EhiYCglTGl9jgf03/u9oHfV0YzCQzZVvQCzS9KY+6AYx+WGY0TDJSrtd8Jp3fYCkK8dLgNCxJr22yT9mlMe8N6ZEB4CX+jGXG0grGFMhLt6hpm5eUfu9rI2PhPKnr1Hvwh7uGb1zdpdW+1Z7N6cunxdSd</vt:lpwstr>
  </property>
  <property fmtid="{D5CDD505-2E9C-101B-9397-08002B2CF9AE}" pid="43" name="x1ye=46">
    <vt:lpwstr>4dTGAXzm5mvS5L84k8epoHE5ezsMSLWExSpxyODSq5RxNtXWHkPbrsNoyKfZdULNbwfaaogl+uzEp0acr7Ak7mfU3J/qnm6IiuThVuLo8u1/zCK3oKDRjwaS4GCL2/T/+rVZWnbJ1Y4SjbUDGGrGxKC3alAk1KDpgXO8dbd8N83FJB5R7i31aRMXc3INc7woZa/SnKxM8slIY2Y8gS8P0UGuJLWzvk2nsUBJMyCkb99k8C/oqlRqikaVkczA2gu</vt:lpwstr>
  </property>
  <property fmtid="{D5CDD505-2E9C-101B-9397-08002B2CF9AE}" pid="44" name="x1ye=47">
    <vt:lpwstr>DVyEM9peIYjrUK8m5zSTNMWQuyhF+wAbLHqdvB1qpOkcS2bLMcuypTiqUJp+/l1kANGeP18y4G2AAfDEBgNCHB6303D6CxkMlQT8AWK/tvSZBzTBwpY162fYHtFWi6wEi7VIurEyc1KEXpwCt99Cuz8pVWGo4VKGNzMaqnB9ki4QLTjhFh8iGsMudLi80y2wHmz3tnRqunO4x1yZhpSBedXYiU4ddKBAMVplRruheaMtsUj6XVopSTy0PywVAt6</vt:lpwstr>
  </property>
  <property fmtid="{D5CDD505-2E9C-101B-9397-08002B2CF9AE}" pid="45" name="x1ye=48">
    <vt:lpwstr>oVCOloyvxfvsMJD6/PkOreBceRXoF+oyUcF9QpCCtoakKv6ndznr8fpOCtqWpaKmvlUUF7WZF9JjB2MuX/JXRuwlRTzTa1HSSwmt4YNvRdnhyWkXUaBS57lA8wDj348RM9mik7AEEK5+GUUfD8eT7if/2t5MCxSyL0SVcvlZIMcrC8MtSoXGJG0PrUCzsh9zzn5itjrCoUPiUYYmDY8f0tnltO2Wr1Jp0dvAhPVz4w80fKoWiNqHj0MOTUEJD5E</vt:lpwstr>
  </property>
  <property fmtid="{D5CDD505-2E9C-101B-9397-08002B2CF9AE}" pid="46" name="x1ye=49">
    <vt:lpwstr>VMt0VenIZGk0sa+Q5zdqn2IP7mbjTWxg/VDkV01FgDvKdjQBOaVsAN7aNXVgQDlqChVaVIClcJ7X92o2NnEl1C7iigzXgrl8hRpQP4ATkYNL8cLcwoLGWcd3HBzRigsmcvlqTsQlG2LCljqI5Rpex48zwUw+QjnCGZt+zpsCOz4FaL1kxa8CbxixTjC/GGx9rTtjUXt/+rpc1EcckFcDA6cMVMgffJVkIkQ0pfy19W1eRgFObopNq2mnXyYApq2</vt:lpwstr>
  </property>
  <property fmtid="{D5CDD505-2E9C-101B-9397-08002B2CF9AE}" pid="47" name="x1ye=5">
    <vt:lpwstr>x41615pFTd1QZuJltNBiTXAHVF+0oRVL1aJR70xRVA2gvlyVc4aS8CCtzRAQuEye1XqqwzjSpG+PacXLLSaTDB8Mn4CT01GOHDPtKTnU03OIBXoRlLR8uX5COI9V0R9S5VOIB65FbsEU4HoHloZO69vK8/LRezeIoor4H2pslw6qCTX/yXV6FNz8c3fFyIaPK14zcP+/D1Z4LRAiL7QBJKyw7WtR0IyGHXPPl3gNnaReh2wQT2m0vaYyuMi1VrZ</vt:lpwstr>
  </property>
  <property fmtid="{D5CDD505-2E9C-101B-9397-08002B2CF9AE}" pid="48" name="x1ye=50">
    <vt:lpwstr>nqxQfwfbP25gz7uHAyJLlpKErQujzt+1VOr13s703xA3Cz3W+kL5U4Ia3/mOIJFTGuScciQOWxtyOZxbzk1W3nw0f/+DMQoee0E4vs6vO4/Hr5KrAHPIICsBmOf7WDH0GG7SENEhDh4htMhL7maFsT/R3KnXFXySnRT5ukH/gImu4HXWcYc9sJfOjahdMFKCyEyFmAZGHHONLUp5GSv6BKj63SOZZ6BaMX6Uf29ccvpw2OmWYIMGd9bljEIkZgQ</vt:lpwstr>
  </property>
  <property fmtid="{D5CDD505-2E9C-101B-9397-08002B2CF9AE}" pid="49" name="x1ye=51">
    <vt:lpwstr>JQDmMGAxXdZG2pddtRfzKQkNQmu80vrNSk6gyebWdTY0TSYbHe8/DL4DK4p0ovo7AEN+ncJwVb0CFGXywr85n2jx3uenGfwHAtBBZHzBgAfsYEJbHw+Ef6lwytLErpO5QbFmSmmUqdoZG5cBoYh7l06Z/Uix7fbe43yOwc/Di2IftW6FvWrc4zZoj+zeS2/MEzP0RZzQPD4rLtEYDHEmwblvFNzy9815vpIkf3a4YjbbVhtug3xod9ADD2SJjjA</vt:lpwstr>
  </property>
  <property fmtid="{D5CDD505-2E9C-101B-9397-08002B2CF9AE}" pid="50" name="x1ye=52">
    <vt:lpwstr>bqTzkoA6FXXxgBepMUz84G8HSGQgqu4LGPScji99C0mC1/xZ9fbH63cHsIbFn0ccCOCajh4FU3y9sRxWZR2gMkRqkm9vC1QTfsShLzm0tKas3HFWoVe1stDSftsw4ZzkjdzYt6ZI/9B5Prn7v//TwvF7zDMAAA==</vt:lpwstr>
  </property>
  <property fmtid="{D5CDD505-2E9C-101B-9397-08002B2CF9AE}" pid="51" name="x1ye=6">
    <vt:lpwstr>rtc7w9uAt6f48mE3JFQBBThHWIk1a+AmsolaBqmyLQLgIqCQOZCZSKnQeTlFSrHm2/ozzenWv4tzyzYTxlEXhq+nZQzcpnfYWdmpbep6iiX9FBRAPYqsdDyaghO2oRhGIxit7xNIbFWTnS5yh89oHR+EO/0Kz8+AzZmhsCJFLSggzmlOfYCy7AUr43IarguiUImC0SHMpSi7U5MFtjdHjjhZUbPEMY1l/aecaTsXJooevz2NrXEycIB5RpknVQl</vt:lpwstr>
  </property>
  <property fmtid="{D5CDD505-2E9C-101B-9397-08002B2CF9AE}" pid="52" name="x1ye=7">
    <vt:lpwstr>9VygydRAv0vFa2T25kFwQg7v+J8m3/4k8x4vgN4Okqo1s/vgPbEqn1VUCkp+fR50/Y4y0Jm68ofRra+NEsg33s7xn5jT7yiQIkDCpWbbAt8sTkP6SQOzWMkUeUdONLV0N94up4nxlkVy03qpT3fedtTRQEhYR2ZtL+fXOFYGXumJsWfFW5FNcvVAYXJzypghTdMp1ohep8NDLJuLeK8sSxPxFMlO4brElE6oUnxRaPpOlDSjwL2uLksZIZ4S78F</vt:lpwstr>
  </property>
  <property fmtid="{D5CDD505-2E9C-101B-9397-08002B2CF9AE}" pid="53" name="x1ye=8">
    <vt:lpwstr>aMKhSRroOQhDTmizL0FJ7PZrFQmNgOLokTNH+7AfBprwTs/3A6CbfDKgyXzt6rk/x1dqo6Qk5W3bElvn16uMvXibGtKZxrfDbA4/l9fqyDQyM5a7Nkv6OgNruIgdyb6845941JfmBRiUiUh+KYTVT2Bc3aqqYc4r99c5XSN7p8c1iWbg+f4GF4KaQVNRQgHqbr9A1JhYxyQxTp31eCXbAtpkpHx7o1tQ6JPYxGf2fSE0U7PTCP01gAX54CjKsZh</vt:lpwstr>
  </property>
  <property fmtid="{D5CDD505-2E9C-101B-9397-08002B2CF9AE}" pid="54" name="x1ye=9">
    <vt:lpwstr>tvGUsN3yKkcwCJLvnmDiWXZChnj4UsB9C/iDBCixidscITVn+EPS0x3czHLBTa71TVB/g4LxhnzW0e3OxGD9cv4YmNpAjOFeCYGnUoTOci5FGvljKiO7nBQmaB8JxZEKb5qHGzIYOsvcIc0CCFTjWFFE0AMOWeeNelXdRvEDRpWBveI8mzzHhkp40737JjgQzuqOC3DvQAKp2jVppRyC/bHGZl8Sh7WSZZSE5742PjXTfNCtQq5SkCX32cEB9ex</vt:lpwstr>
  </property>
</Properties>
</file>